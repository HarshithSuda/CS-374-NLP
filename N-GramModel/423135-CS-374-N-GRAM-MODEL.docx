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3BF56" w14:textId="25ED0A9B" w:rsidR="00E60270" w:rsidRDefault="00E60270" w:rsidP="00E60270">
      <w:pPr>
        <w:jc w:val="center"/>
        <w:rPr>
          <w:b/>
          <w:bCs/>
          <w:sz w:val="40"/>
          <w:szCs w:val="40"/>
          <w:u w:val="single"/>
        </w:rPr>
      </w:pPr>
      <w:r w:rsidRPr="00E60270">
        <w:rPr>
          <w:b/>
          <w:bCs/>
          <w:sz w:val="40"/>
          <w:szCs w:val="40"/>
          <w:u w:val="single"/>
        </w:rPr>
        <w:t>CS-</w:t>
      </w:r>
      <w:r w:rsidR="005115B2">
        <w:rPr>
          <w:b/>
          <w:bCs/>
          <w:sz w:val="40"/>
          <w:szCs w:val="40"/>
          <w:u w:val="single"/>
        </w:rPr>
        <w:t>374-NLP</w:t>
      </w:r>
    </w:p>
    <w:p w14:paraId="0B6EB1FA" w14:textId="5F839FF6" w:rsidR="005115B2" w:rsidRPr="00E60270" w:rsidRDefault="007C74B1" w:rsidP="00E60270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TOPIC-</w:t>
      </w:r>
      <w:r w:rsidR="005115B2">
        <w:rPr>
          <w:b/>
          <w:bCs/>
          <w:sz w:val="40"/>
          <w:szCs w:val="40"/>
          <w:u w:val="single"/>
        </w:rPr>
        <w:t>N-GRAM MODEL</w:t>
      </w:r>
    </w:p>
    <w:p w14:paraId="3091F58A" w14:textId="76F2449B" w:rsidR="00E60270" w:rsidRPr="00E60270" w:rsidRDefault="00E60270" w:rsidP="00E60270">
      <w:pPr>
        <w:jc w:val="center"/>
        <w:rPr>
          <w:b/>
          <w:bCs/>
          <w:sz w:val="40"/>
          <w:szCs w:val="40"/>
          <w:u w:val="single"/>
        </w:rPr>
      </w:pPr>
      <w:r w:rsidRPr="00E60270">
        <w:rPr>
          <w:b/>
          <w:bCs/>
          <w:sz w:val="40"/>
          <w:szCs w:val="40"/>
          <w:u w:val="single"/>
        </w:rPr>
        <w:t>ROLL NO-423135</w:t>
      </w:r>
    </w:p>
    <w:p w14:paraId="50E430DB" w14:textId="5FCF8DF1" w:rsidR="00E60270" w:rsidRPr="00E60270" w:rsidRDefault="00E60270" w:rsidP="00E60270">
      <w:pPr>
        <w:jc w:val="center"/>
        <w:rPr>
          <w:b/>
          <w:bCs/>
          <w:sz w:val="32"/>
          <w:szCs w:val="32"/>
          <w:u w:val="single"/>
        </w:rPr>
      </w:pPr>
      <w:r w:rsidRPr="00E60270">
        <w:rPr>
          <w:b/>
          <w:bCs/>
          <w:sz w:val="32"/>
          <w:szCs w:val="32"/>
          <w:u w:val="single"/>
        </w:rPr>
        <w:t>NAME- HARSHITH SUDA</w:t>
      </w:r>
    </w:p>
    <w:p w14:paraId="6A6FE90C" w14:textId="77777777" w:rsidR="00E60270" w:rsidRDefault="00E60270"/>
    <w:p w14:paraId="274C0E67" w14:textId="5E9C88AF" w:rsidR="00E60270" w:rsidRPr="00890B0B" w:rsidRDefault="00890B0B">
      <w:pPr>
        <w:rPr>
          <w:b/>
          <w:bCs/>
          <w:sz w:val="32"/>
          <w:szCs w:val="32"/>
          <w:u w:val="single"/>
        </w:rPr>
      </w:pPr>
      <w:r w:rsidRPr="00890B0B">
        <w:rPr>
          <w:b/>
          <w:bCs/>
          <w:sz w:val="32"/>
          <w:szCs w:val="32"/>
          <w:u w:val="single"/>
        </w:rPr>
        <w:t>CODE</w:t>
      </w:r>
      <w:r w:rsidR="005115B2">
        <w:rPr>
          <w:b/>
          <w:bCs/>
          <w:sz w:val="32"/>
          <w:szCs w:val="32"/>
          <w:u w:val="single"/>
        </w:rPr>
        <w:t xml:space="preserve"> GITHUB REPO LINK:</w:t>
      </w:r>
    </w:p>
    <w:p w14:paraId="46A10AD6" w14:textId="14C455F8" w:rsidR="00D67525" w:rsidRDefault="00136941">
      <w:pPr>
        <w:rPr>
          <w:b/>
          <w:bCs/>
          <w:sz w:val="32"/>
          <w:szCs w:val="32"/>
          <w:u w:val="single"/>
        </w:rPr>
      </w:pPr>
      <w:hyperlink r:id="rId9" w:history="1">
        <w:r w:rsidRPr="00136941">
          <w:rPr>
            <w:rStyle w:val="Hyperlink"/>
            <w:b/>
            <w:bCs/>
            <w:sz w:val="32"/>
            <w:szCs w:val="32"/>
          </w:rPr>
          <w:t>CS-374-NLP/N-GramModel/nGramModel.py at main · HarshithSuda/CS-374-NLP</w:t>
        </w:r>
      </w:hyperlink>
      <w:r w:rsidR="00E60270" w:rsidRPr="00E60270">
        <w:rPr>
          <w:b/>
          <w:bCs/>
          <w:sz w:val="32"/>
          <w:szCs w:val="32"/>
          <w:u w:val="single"/>
        </w:rPr>
        <w:br/>
      </w:r>
      <w:r w:rsidR="00E60270" w:rsidRPr="00E60270">
        <w:rPr>
          <w:b/>
          <w:bCs/>
          <w:sz w:val="32"/>
          <w:szCs w:val="32"/>
          <w:u w:val="single"/>
        </w:rPr>
        <w:br/>
        <w:t>OUTPUT:</w:t>
      </w:r>
    </w:p>
    <w:p w14:paraId="57800B07" w14:textId="11935BF0" w:rsidR="00D67525" w:rsidRPr="00E60270" w:rsidRDefault="005115B2">
      <w:pPr>
        <w:rPr>
          <w:b/>
          <w:bCs/>
          <w:sz w:val="32"/>
          <w:szCs w:val="32"/>
          <w:u w:val="single"/>
        </w:rPr>
      </w:pPr>
      <w:r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5D3AB3F8" wp14:editId="2A42D280">
            <wp:extent cx="5943600" cy="1672590"/>
            <wp:effectExtent l="0" t="0" r="0" b="3810"/>
            <wp:docPr id="1180724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724973" name="Picture 118072497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7525" w:rsidRPr="00E60270" w:rsidSect="00E60270">
      <w:pgSz w:w="12240" w:h="15840"/>
      <w:pgMar w:top="1440" w:right="1440" w:bottom="1440" w:left="1440" w:header="720" w:footer="720" w:gutter="0"/>
      <w:pgBorders w:offsetFrom="page">
        <w:top w:val="thickThinSmallGap" w:sz="36" w:space="24" w:color="auto"/>
        <w:left w:val="thickThinSmallGap" w:sz="36" w:space="24" w:color="auto"/>
        <w:bottom w:val="thinThickSmallGap" w:sz="36" w:space="24" w:color="auto"/>
        <w:right w:val="thinThickSmallGap" w:sz="36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677145404">
    <w:abstractNumId w:val="19"/>
  </w:num>
  <w:num w:numId="2" w16cid:durableId="1670063961">
    <w:abstractNumId w:val="12"/>
  </w:num>
  <w:num w:numId="3" w16cid:durableId="450132240">
    <w:abstractNumId w:val="10"/>
  </w:num>
  <w:num w:numId="4" w16cid:durableId="1334605512">
    <w:abstractNumId w:val="21"/>
  </w:num>
  <w:num w:numId="5" w16cid:durableId="792165682">
    <w:abstractNumId w:val="13"/>
  </w:num>
  <w:num w:numId="6" w16cid:durableId="1657026938">
    <w:abstractNumId w:val="16"/>
  </w:num>
  <w:num w:numId="7" w16cid:durableId="1244070631">
    <w:abstractNumId w:val="18"/>
  </w:num>
  <w:num w:numId="8" w16cid:durableId="1783265771">
    <w:abstractNumId w:val="9"/>
  </w:num>
  <w:num w:numId="9" w16cid:durableId="1148479792">
    <w:abstractNumId w:val="7"/>
  </w:num>
  <w:num w:numId="10" w16cid:durableId="1026249676">
    <w:abstractNumId w:val="6"/>
  </w:num>
  <w:num w:numId="11" w16cid:durableId="232545700">
    <w:abstractNumId w:val="5"/>
  </w:num>
  <w:num w:numId="12" w16cid:durableId="1959406264">
    <w:abstractNumId w:val="4"/>
  </w:num>
  <w:num w:numId="13" w16cid:durableId="1095977025">
    <w:abstractNumId w:val="8"/>
  </w:num>
  <w:num w:numId="14" w16cid:durableId="1383165269">
    <w:abstractNumId w:val="3"/>
  </w:num>
  <w:num w:numId="15" w16cid:durableId="95366463">
    <w:abstractNumId w:val="2"/>
  </w:num>
  <w:num w:numId="16" w16cid:durableId="2082948668">
    <w:abstractNumId w:val="1"/>
  </w:num>
  <w:num w:numId="17" w16cid:durableId="1210415301">
    <w:abstractNumId w:val="0"/>
  </w:num>
  <w:num w:numId="18" w16cid:durableId="846094381">
    <w:abstractNumId w:val="14"/>
  </w:num>
  <w:num w:numId="19" w16cid:durableId="1869875497">
    <w:abstractNumId w:val="15"/>
  </w:num>
  <w:num w:numId="20" w16cid:durableId="14891449">
    <w:abstractNumId w:val="20"/>
  </w:num>
  <w:num w:numId="21" w16cid:durableId="996759798">
    <w:abstractNumId w:val="17"/>
  </w:num>
  <w:num w:numId="22" w16cid:durableId="1318917046">
    <w:abstractNumId w:val="11"/>
  </w:num>
  <w:num w:numId="23" w16cid:durableId="39756099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270"/>
    <w:rsid w:val="00136941"/>
    <w:rsid w:val="005115B2"/>
    <w:rsid w:val="00645252"/>
    <w:rsid w:val="006D3D74"/>
    <w:rsid w:val="006E0570"/>
    <w:rsid w:val="006E2989"/>
    <w:rsid w:val="007C74B1"/>
    <w:rsid w:val="0083569A"/>
    <w:rsid w:val="00890B0B"/>
    <w:rsid w:val="009700F2"/>
    <w:rsid w:val="00A626E2"/>
    <w:rsid w:val="00A9204E"/>
    <w:rsid w:val="00D67525"/>
    <w:rsid w:val="00E2724B"/>
    <w:rsid w:val="00E433B3"/>
    <w:rsid w:val="00E60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D7CB5"/>
  <w15:chartTrackingRefBased/>
  <w15:docId w15:val="{6DE856DC-2692-4220-B0F1-A4A5D60D6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26E2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  <w:style w:type="character" w:styleId="UnresolvedMention">
    <w:name w:val="Unresolved Mention"/>
    <w:basedOn w:val="DefaultParagraphFont"/>
    <w:uiPriority w:val="99"/>
    <w:semiHidden/>
    <w:unhideWhenUsed/>
    <w:rsid w:val="001369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hyperlink" Target="https://github.com/HarshithSuda/CS-374-NLP/blob/main/N-GramModel/nGramModel.py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arsh\AppData\Local\Microsoft\Office\16.0\DTS\en-IN%7b8974C41E-2C4D-4279-9B23-E8F62950C8D4%7d\%7b7270B2BD-C45E-4185-BD0D-419225B16EBC%7dtf02786999_win3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3B6A10B5-B55D-49A7-973F-8F346B00C01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4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{7270B2BD-C45E-4185-BD0D-419225B16EBC}tf02786999_win32.dotx</Template>
  <TotalTime>3</TotalTime>
  <Pages>1</Pages>
  <Words>39</Words>
  <Characters>226</Characters>
  <Application>Microsoft Office Word</Application>
  <DocSecurity>0</DocSecurity>
  <Lines>1</Lines>
  <Paragraphs>1</Paragraphs>
  <ScaleCrop>false</ScaleCrop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 S</dc:creator>
  <cp:keywords/>
  <dc:description/>
  <cp:lastModifiedBy>Harshith S</cp:lastModifiedBy>
  <cp:revision>5</cp:revision>
  <dcterms:created xsi:type="dcterms:W3CDTF">2026-01-07T14:03:00Z</dcterms:created>
  <dcterms:modified xsi:type="dcterms:W3CDTF">2026-01-07T14:05:00Z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