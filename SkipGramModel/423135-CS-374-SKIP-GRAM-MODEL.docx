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BA85" w14:textId="241F9BEC" w:rsidR="00A9204E" w:rsidRPr="00E60270" w:rsidRDefault="00E60270" w:rsidP="00E60270">
      <w:pPr>
        <w:jc w:val="center"/>
        <w:rPr>
          <w:b/>
          <w:bCs/>
          <w:sz w:val="40"/>
          <w:szCs w:val="40"/>
          <w:u w:val="single"/>
        </w:rPr>
      </w:pPr>
      <w:r w:rsidRPr="00E60270">
        <w:rPr>
          <w:b/>
          <w:bCs/>
          <w:sz w:val="40"/>
          <w:szCs w:val="40"/>
          <w:u w:val="single"/>
        </w:rPr>
        <w:t>CS-3</w:t>
      </w:r>
      <w:r w:rsidR="00C40B93">
        <w:rPr>
          <w:b/>
          <w:bCs/>
          <w:sz w:val="40"/>
          <w:szCs w:val="40"/>
          <w:u w:val="single"/>
        </w:rPr>
        <w:t>74</w:t>
      </w:r>
      <w:r w:rsidRPr="00E60270">
        <w:rPr>
          <w:b/>
          <w:bCs/>
          <w:sz w:val="40"/>
          <w:szCs w:val="40"/>
          <w:u w:val="single"/>
        </w:rPr>
        <w:t>-</w:t>
      </w:r>
      <w:r w:rsidR="00C40B93">
        <w:rPr>
          <w:b/>
          <w:bCs/>
          <w:sz w:val="40"/>
          <w:szCs w:val="40"/>
          <w:u w:val="single"/>
        </w:rPr>
        <w:t>NLP</w:t>
      </w:r>
    </w:p>
    <w:p w14:paraId="3893BF56" w14:textId="02095BE4" w:rsidR="00E60270" w:rsidRPr="00E60270" w:rsidRDefault="00C40B93" w:rsidP="00E6027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SKIP-GRAM-MODEL</w:t>
      </w:r>
    </w:p>
    <w:p w14:paraId="3091F58A" w14:textId="76F2449B" w:rsidR="00E60270" w:rsidRPr="00E60270" w:rsidRDefault="00E60270" w:rsidP="00E60270">
      <w:pPr>
        <w:jc w:val="center"/>
        <w:rPr>
          <w:b/>
          <w:bCs/>
          <w:sz w:val="40"/>
          <w:szCs w:val="40"/>
          <w:u w:val="single"/>
        </w:rPr>
      </w:pPr>
      <w:r w:rsidRPr="00E60270">
        <w:rPr>
          <w:b/>
          <w:bCs/>
          <w:sz w:val="40"/>
          <w:szCs w:val="40"/>
          <w:u w:val="single"/>
        </w:rPr>
        <w:t>ROLL NO-423135</w:t>
      </w:r>
    </w:p>
    <w:p w14:paraId="50E430DB" w14:textId="5FCF8DF1" w:rsidR="00E60270" w:rsidRPr="00E60270" w:rsidRDefault="00E60270" w:rsidP="00E60270">
      <w:pPr>
        <w:jc w:val="center"/>
        <w:rPr>
          <w:b/>
          <w:bCs/>
          <w:sz w:val="32"/>
          <w:szCs w:val="32"/>
          <w:u w:val="single"/>
        </w:rPr>
      </w:pPr>
      <w:r w:rsidRPr="00E60270">
        <w:rPr>
          <w:b/>
          <w:bCs/>
          <w:sz w:val="32"/>
          <w:szCs w:val="32"/>
          <w:u w:val="single"/>
        </w:rPr>
        <w:t>NAME- HARSHITH SUDA</w:t>
      </w:r>
    </w:p>
    <w:p w14:paraId="6A6FE90C" w14:textId="77777777" w:rsidR="00E60270" w:rsidRDefault="00E60270"/>
    <w:p w14:paraId="274C0E67" w14:textId="6F48AE0D" w:rsidR="00E60270" w:rsidRPr="00890B0B" w:rsidRDefault="00890B0B">
      <w:pPr>
        <w:rPr>
          <w:b/>
          <w:bCs/>
          <w:sz w:val="32"/>
          <w:szCs w:val="32"/>
          <w:u w:val="single"/>
        </w:rPr>
      </w:pPr>
      <w:r w:rsidRPr="00890B0B">
        <w:rPr>
          <w:b/>
          <w:bCs/>
          <w:sz w:val="32"/>
          <w:szCs w:val="32"/>
          <w:u w:val="single"/>
        </w:rPr>
        <w:t>CODE:</w:t>
      </w:r>
    </w:p>
    <w:p w14:paraId="73F4896E" w14:textId="16CCA265" w:rsidR="007B02BF" w:rsidRDefault="009577E6">
      <w:pPr>
        <w:rPr>
          <w:b/>
          <w:bCs/>
          <w:sz w:val="32"/>
          <w:szCs w:val="32"/>
          <w:u w:val="single"/>
        </w:rPr>
      </w:pPr>
      <w:hyperlink r:id="rId9" w:history="1">
        <w:r w:rsidRPr="009577E6">
          <w:rPr>
            <w:rStyle w:val="Hyperlink"/>
            <w:b/>
            <w:bCs/>
            <w:sz w:val="32"/>
            <w:szCs w:val="32"/>
          </w:rPr>
          <w:t>CS-374-NLP/SkipGramModel/skip-gram-model.ipynb at main · HarshithSuda/CS-374-NLP</w:t>
        </w:r>
      </w:hyperlink>
    </w:p>
    <w:p w14:paraId="61BF1486" w14:textId="77777777" w:rsidR="00C74632" w:rsidRDefault="00C74632">
      <w:pPr>
        <w:rPr>
          <w:b/>
          <w:bCs/>
          <w:sz w:val="32"/>
          <w:szCs w:val="32"/>
          <w:u w:val="single"/>
        </w:rPr>
      </w:pPr>
    </w:p>
    <w:p w14:paraId="46A10AD6" w14:textId="3E4BA6ED" w:rsidR="00D67525" w:rsidRDefault="00E60270">
      <w:pPr>
        <w:rPr>
          <w:b/>
          <w:bCs/>
          <w:sz w:val="32"/>
          <w:szCs w:val="32"/>
          <w:u w:val="single"/>
        </w:rPr>
      </w:pPr>
      <w:r w:rsidRPr="00E60270">
        <w:rPr>
          <w:b/>
          <w:bCs/>
          <w:sz w:val="32"/>
          <w:szCs w:val="32"/>
          <w:u w:val="single"/>
        </w:rPr>
        <w:br/>
        <w:t>OUTPUT:</w:t>
      </w:r>
    </w:p>
    <w:p w14:paraId="58C4C00E" w14:textId="77777777" w:rsidR="00D67525" w:rsidRDefault="00D67525">
      <w:pPr>
        <w:rPr>
          <w:b/>
          <w:bCs/>
          <w:sz w:val="32"/>
          <w:szCs w:val="32"/>
          <w:u w:val="single"/>
        </w:rPr>
      </w:pPr>
    </w:p>
    <w:p w14:paraId="5B3DFCD9" w14:textId="77777777" w:rsidR="00D67525" w:rsidRDefault="00D67525">
      <w:pPr>
        <w:rPr>
          <w:b/>
          <w:bCs/>
          <w:sz w:val="32"/>
          <w:szCs w:val="32"/>
          <w:u w:val="single"/>
        </w:rPr>
      </w:pPr>
    </w:p>
    <w:p w14:paraId="57800B07" w14:textId="29A53452" w:rsidR="00D67525" w:rsidRPr="00C74632" w:rsidRDefault="00562EB2">
      <w:pPr>
        <w:rPr>
          <w:b/>
          <w:bCs/>
          <w:sz w:val="24"/>
          <w:szCs w:val="24"/>
          <w:u w:val="single"/>
        </w:rPr>
      </w:pPr>
      <w:r w:rsidRPr="00C74632">
        <w:rPr>
          <w:b/>
          <w:bCs/>
          <w:sz w:val="24"/>
          <w:szCs w:val="24"/>
          <w:u w:val="single"/>
        </w:rPr>
        <w:t>COSINE SIMILARITY-1:</w:t>
      </w:r>
    </w:p>
    <w:p w14:paraId="763F4E73" w14:textId="77777777" w:rsidR="00562EB2" w:rsidRDefault="00562EB2">
      <w:pPr>
        <w:rPr>
          <w:b/>
          <w:bCs/>
          <w:sz w:val="32"/>
          <w:szCs w:val="32"/>
          <w:u w:val="single"/>
        </w:rPr>
      </w:pPr>
    </w:p>
    <w:p w14:paraId="35E436D5" w14:textId="0EEBCDC2" w:rsidR="00562EB2" w:rsidRDefault="00562EB2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74138F6" wp14:editId="3EE50638">
            <wp:extent cx="3779848" cy="1539373"/>
            <wp:effectExtent l="0" t="0" r="0" b="3810"/>
            <wp:docPr id="1766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0516" name="Picture 1766605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4D17" w14:textId="77777777" w:rsidR="00562EB2" w:rsidRDefault="00562EB2">
      <w:pPr>
        <w:rPr>
          <w:b/>
          <w:bCs/>
          <w:sz w:val="32"/>
          <w:szCs w:val="32"/>
          <w:u w:val="single"/>
        </w:rPr>
      </w:pPr>
    </w:p>
    <w:p w14:paraId="64653968" w14:textId="544D0427" w:rsidR="00562EB2" w:rsidRPr="00C74632" w:rsidRDefault="00562EB2">
      <w:pPr>
        <w:rPr>
          <w:b/>
          <w:bCs/>
          <w:sz w:val="28"/>
          <w:szCs w:val="28"/>
          <w:u w:val="single"/>
        </w:rPr>
      </w:pPr>
      <w:r w:rsidRPr="00C74632">
        <w:rPr>
          <w:b/>
          <w:bCs/>
          <w:sz w:val="28"/>
          <w:szCs w:val="28"/>
          <w:u w:val="single"/>
        </w:rPr>
        <w:t>ANALOGY:</w:t>
      </w:r>
    </w:p>
    <w:p w14:paraId="0DAE605F" w14:textId="0B2ACE25" w:rsidR="00562EB2" w:rsidRDefault="00562EB2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4331BD1" wp14:editId="2C048654">
            <wp:extent cx="3299746" cy="1600339"/>
            <wp:effectExtent l="0" t="0" r="0" b="0"/>
            <wp:docPr id="2032104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04656" name="Picture 20321046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87FD" w14:textId="77777777" w:rsidR="00562EB2" w:rsidRDefault="00562EB2">
      <w:pPr>
        <w:rPr>
          <w:b/>
          <w:bCs/>
          <w:sz w:val="32"/>
          <w:szCs w:val="32"/>
          <w:u w:val="single"/>
        </w:rPr>
      </w:pPr>
    </w:p>
    <w:p w14:paraId="78BAC5DE" w14:textId="77777777" w:rsidR="00562EB2" w:rsidRDefault="00562EB2">
      <w:pPr>
        <w:rPr>
          <w:b/>
          <w:bCs/>
          <w:sz w:val="32"/>
          <w:szCs w:val="32"/>
          <w:u w:val="single"/>
        </w:rPr>
      </w:pPr>
    </w:p>
    <w:p w14:paraId="7E304BB8" w14:textId="41D4F3B3" w:rsidR="00562EB2" w:rsidRPr="00C74632" w:rsidRDefault="00562EB2">
      <w:pPr>
        <w:rPr>
          <w:b/>
          <w:bCs/>
          <w:sz w:val="24"/>
          <w:szCs w:val="24"/>
          <w:u w:val="single"/>
        </w:rPr>
      </w:pPr>
      <w:r w:rsidRPr="00C74632">
        <w:rPr>
          <w:b/>
          <w:bCs/>
          <w:sz w:val="24"/>
          <w:szCs w:val="24"/>
          <w:u w:val="single"/>
        </w:rPr>
        <w:t>COSINE SIMILARITY-2:</w:t>
      </w:r>
    </w:p>
    <w:p w14:paraId="4B722EC6" w14:textId="77777777" w:rsidR="00562EB2" w:rsidRDefault="00562EB2">
      <w:pPr>
        <w:rPr>
          <w:b/>
          <w:bCs/>
          <w:sz w:val="32"/>
          <w:szCs w:val="32"/>
          <w:u w:val="single"/>
        </w:rPr>
      </w:pPr>
    </w:p>
    <w:p w14:paraId="18205581" w14:textId="735B1167" w:rsidR="00562EB2" w:rsidRPr="00E60270" w:rsidRDefault="00562EB2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7B78E9D" wp14:editId="116DECCB">
            <wp:extent cx="3749365" cy="1623201"/>
            <wp:effectExtent l="0" t="0" r="3810" b="0"/>
            <wp:docPr id="1811117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17859" name="Picture 18111178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EB2" w:rsidRPr="00E60270" w:rsidSect="00E60270">
      <w:pgSz w:w="12240" w:h="15840"/>
      <w:pgMar w:top="1440" w:right="1440" w:bottom="1440" w:left="1440" w:header="720" w:footer="720" w:gutter="0"/>
      <w:pgBorders w:offsetFrom="page">
        <w:top w:val="thickThinSmallGap" w:sz="36" w:space="24" w:color="auto"/>
        <w:left w:val="thickThinSmallGap" w:sz="36" w:space="24" w:color="auto"/>
        <w:bottom w:val="thinThickSmallGap" w:sz="36" w:space="24" w:color="auto"/>
        <w:right w:val="thinThickSmallGap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77145404">
    <w:abstractNumId w:val="19"/>
  </w:num>
  <w:num w:numId="2" w16cid:durableId="1670063961">
    <w:abstractNumId w:val="12"/>
  </w:num>
  <w:num w:numId="3" w16cid:durableId="450132240">
    <w:abstractNumId w:val="10"/>
  </w:num>
  <w:num w:numId="4" w16cid:durableId="1334605512">
    <w:abstractNumId w:val="21"/>
  </w:num>
  <w:num w:numId="5" w16cid:durableId="792165682">
    <w:abstractNumId w:val="13"/>
  </w:num>
  <w:num w:numId="6" w16cid:durableId="1657026938">
    <w:abstractNumId w:val="16"/>
  </w:num>
  <w:num w:numId="7" w16cid:durableId="1244070631">
    <w:abstractNumId w:val="18"/>
  </w:num>
  <w:num w:numId="8" w16cid:durableId="1783265771">
    <w:abstractNumId w:val="9"/>
  </w:num>
  <w:num w:numId="9" w16cid:durableId="1148479792">
    <w:abstractNumId w:val="7"/>
  </w:num>
  <w:num w:numId="10" w16cid:durableId="1026249676">
    <w:abstractNumId w:val="6"/>
  </w:num>
  <w:num w:numId="11" w16cid:durableId="232545700">
    <w:abstractNumId w:val="5"/>
  </w:num>
  <w:num w:numId="12" w16cid:durableId="1959406264">
    <w:abstractNumId w:val="4"/>
  </w:num>
  <w:num w:numId="13" w16cid:durableId="1095977025">
    <w:abstractNumId w:val="8"/>
  </w:num>
  <w:num w:numId="14" w16cid:durableId="1383165269">
    <w:abstractNumId w:val="3"/>
  </w:num>
  <w:num w:numId="15" w16cid:durableId="95366463">
    <w:abstractNumId w:val="2"/>
  </w:num>
  <w:num w:numId="16" w16cid:durableId="2082948668">
    <w:abstractNumId w:val="1"/>
  </w:num>
  <w:num w:numId="17" w16cid:durableId="1210415301">
    <w:abstractNumId w:val="0"/>
  </w:num>
  <w:num w:numId="18" w16cid:durableId="846094381">
    <w:abstractNumId w:val="14"/>
  </w:num>
  <w:num w:numId="19" w16cid:durableId="1869875497">
    <w:abstractNumId w:val="15"/>
  </w:num>
  <w:num w:numId="20" w16cid:durableId="14891449">
    <w:abstractNumId w:val="20"/>
  </w:num>
  <w:num w:numId="21" w16cid:durableId="996759798">
    <w:abstractNumId w:val="17"/>
  </w:num>
  <w:num w:numId="22" w16cid:durableId="1318917046">
    <w:abstractNumId w:val="11"/>
  </w:num>
  <w:num w:numId="23" w16cid:durableId="3975609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70"/>
    <w:rsid w:val="00236EA3"/>
    <w:rsid w:val="00562EB2"/>
    <w:rsid w:val="00645252"/>
    <w:rsid w:val="006730EE"/>
    <w:rsid w:val="006906C0"/>
    <w:rsid w:val="006D3D74"/>
    <w:rsid w:val="006E0570"/>
    <w:rsid w:val="007B02BF"/>
    <w:rsid w:val="0083569A"/>
    <w:rsid w:val="00890B0B"/>
    <w:rsid w:val="009577E6"/>
    <w:rsid w:val="009700F2"/>
    <w:rsid w:val="00A626E2"/>
    <w:rsid w:val="00A9204E"/>
    <w:rsid w:val="00B850FB"/>
    <w:rsid w:val="00C40B93"/>
    <w:rsid w:val="00C54A12"/>
    <w:rsid w:val="00C74632"/>
    <w:rsid w:val="00D67525"/>
    <w:rsid w:val="00E2724B"/>
    <w:rsid w:val="00E60270"/>
    <w:rsid w:val="00F7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7CB5"/>
  <w15:chartTrackingRefBased/>
  <w15:docId w15:val="{6DE856DC-2692-4220-B0F1-A4A5D60D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E2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957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HarshithSuda/CS-374-NLP/blob/main/SkipGramModel/skip-gram-model.ipynb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sh\AppData\Local\Microsoft\Office\16.0\DTS\en-IN%7b8974C41E-2C4D-4279-9B23-E8F62950C8D4%7d\%7b7270B2BD-C45E-4185-BD0D-419225B16EBC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6A10B5-B55D-49A7-973F-8F346B00C0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{7270B2BD-C45E-4185-BD0D-419225B16EBC}tf02786999_win32.dotx</Template>
  <TotalTime>4</TotalTime>
  <Pages>2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S</dc:creator>
  <cp:keywords/>
  <dc:description/>
  <cp:lastModifiedBy>Harshith S</cp:lastModifiedBy>
  <cp:revision>5</cp:revision>
  <cp:lastPrinted>2026-01-12T15:53:00Z</cp:lastPrinted>
  <dcterms:created xsi:type="dcterms:W3CDTF">2026-01-12T15:53:00Z</dcterms:created>
  <dcterms:modified xsi:type="dcterms:W3CDTF">2026-01-12T15:57:00Z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